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ivdocumentdivparagraphfirstparagraph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700"/>
        <w:gridCol w:w="9020"/>
      </w:tblGrid>
      <w:tr w:rsidR="007075FA" w14:paraId="4784E8F8" w14:textId="77777777">
        <w:trPr>
          <w:tblCellSpacing w:w="0" w:type="dxa"/>
        </w:trPr>
        <w:tc>
          <w:tcPr>
            <w:tcW w:w="27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E5DF5F" w14:textId="77777777" w:rsidR="007075FA" w:rsidRDefault="00431035">
            <w:pPr>
              <w:rPr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monogram"/>
                <w:rFonts w:ascii="Century Gothic" w:eastAsia="Century Gothic" w:hAnsi="Century Gothic" w:cs="Century Gothic"/>
                <w:noProof/>
                <w:color w:val="494C4E"/>
                <w:sz w:val="22"/>
                <w:szCs w:val="22"/>
              </w:rPr>
              <w:drawing>
                <wp:inline distT="0" distB="0" distL="0" distR="0" wp14:anchorId="51C32B44" wp14:editId="475FB23C">
                  <wp:extent cx="1701619" cy="1006172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30059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619" cy="100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9B72CD6" w14:textId="77777777" w:rsidR="007075FA" w:rsidRDefault="00431035">
            <w:pPr>
              <w:pStyle w:val="divParagraph"/>
              <w:spacing w:before="120" w:line="840" w:lineRule="exact"/>
              <w:rPr>
                <w:rStyle w:val="divname"/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20"/>
                <w:sz w:val="84"/>
                <w:szCs w:val="84"/>
              </w:rPr>
              <w:t>Kristina</w:t>
            </w:r>
            <w:r>
              <w:rPr>
                <w:rStyle w:val="divname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20"/>
                <w:sz w:val="84"/>
                <w:szCs w:val="84"/>
              </w:rPr>
              <w:t>Hamilton</w:t>
            </w:r>
          </w:p>
          <w:p w14:paraId="233FC1D2" w14:textId="77777777" w:rsidR="007075FA" w:rsidRDefault="00431035">
            <w:pPr>
              <w:pStyle w:val="divaddress"/>
              <w:rPr>
                <w:rStyle w:val="divdocumentdivparagraphfirstparagraphCharacter"/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hamilton.kristina@gmail.com</w:t>
            </w:r>
            <w:r>
              <w:rPr>
                <w:rStyle w:val="divdocumentdivparagraphfirstparagraphCharact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sprtr"/>
                <w:rFonts w:ascii="Century Gothic" w:eastAsia="Century Gothic" w:hAnsi="Century Gothic" w:cs="Century Gothic"/>
              </w:rPr>
              <w:t>  |  </w:t>
            </w:r>
            <w:r>
              <w:rPr>
                <w:rStyle w:val="divdocumentdivparagraphfirstparagraphCharact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320-267-6313</w:t>
            </w:r>
            <w:r>
              <w:rPr>
                <w:rStyle w:val="divdocumentdivparagraphfirstparagraphCharacter"/>
                <w:rFonts w:ascii="Century Gothic" w:eastAsia="Century Gothic" w:hAnsi="Century Gothic" w:cs="Century Gothic"/>
              </w:rPr>
              <w:t xml:space="preserve"> </w:t>
            </w:r>
          </w:p>
          <w:p w14:paraId="5FFB51FB" w14:textId="77777777" w:rsidR="007075FA" w:rsidRDefault="00431035">
            <w:pPr>
              <w:pStyle w:val="divParagraph"/>
              <w:spacing w:line="380" w:lineRule="atLeast"/>
              <w:rPr>
                <w:rStyle w:val="divdocumentdivparagraphfirstparagraphCharact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Maple Grove, MN 55369</w:t>
            </w:r>
            <w:r>
              <w:rPr>
                <w:rStyle w:val="divdocumentdivparagraphfirstparagraphCharact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 </w:t>
            </w:r>
          </w:p>
        </w:tc>
      </w:tr>
    </w:tbl>
    <w:p w14:paraId="50EA4351" w14:textId="77777777" w:rsidR="007075FA" w:rsidRDefault="007075FA">
      <w:pPr>
        <w:rPr>
          <w:vanish/>
        </w:rPr>
      </w:pPr>
    </w:p>
    <w:p w14:paraId="4625505E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5748B662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0890D1A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Portfolio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44C867F3" w14:textId="77777777" w:rsidR="007075FA" w:rsidRDefault="00431035">
            <w:pPr>
              <w:pStyle w:val="p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LinkedIn: /kristina-hamilton-355524169/| Portfolio: </w:t>
            </w:r>
            <w:r>
              <w:rPr>
                <w:rStyle w:val="u"/>
                <w:rFonts w:ascii="Century Gothic" w:eastAsia="Century Gothic" w:hAnsi="Century Gothic" w:cs="Century Gothic"/>
                <w:color w:val="494C4E"/>
                <w:sz w:val="22"/>
                <w:szCs w:val="22"/>
                <w:u w:val="single" w:color="494C4E"/>
              </w:rPr>
              <w:t>kay0s.github.io/Portfolio/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| GitHub: /github.com/Kay0s</w:t>
            </w:r>
          </w:p>
        </w:tc>
      </w:tr>
    </w:tbl>
    <w:p w14:paraId="1B89B707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66D1F2FB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0D3F50D4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Professional Summary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510C7ADB" w14:textId="77777777" w:rsidR="007075FA" w:rsidRDefault="00431035">
            <w:pPr>
              <w:pStyle w:val="p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A 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full-stack web developer who thinks user first. Drawing from a vast background in marketing and user experience obtained from an education at the University of Minnesota Duluth and experience in sales. Recently earned a certificate in full stack developmen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t from the University of Minnesota, with newly honed skills in JavaScript, CSS, and Web APIs. A proven passion for ease-of-use in design and innovative solutions.</w:t>
            </w:r>
          </w:p>
        </w:tc>
      </w:tr>
    </w:tbl>
    <w:p w14:paraId="1F6375B5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54159C5A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45A75128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TECHNICAL SKILLS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60"/>
              <w:gridCol w:w="4460"/>
            </w:tblGrid>
            <w:tr w:rsidR="007075FA" w14:paraId="66AF2AD1" w14:textId="77777777">
              <w:tc>
                <w:tcPr>
                  <w:tcW w:w="446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EE15268" w14:textId="77777777" w:rsidR="007075FA" w:rsidRDefault="00431035">
                  <w:pPr>
                    <w:pStyle w:val="p"/>
                    <w:spacing w:line="300" w:lineRule="atLeast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Languages:</w:t>
                  </w:r>
                </w:p>
                <w:p w14:paraId="652348AE" w14:textId="77777777" w:rsidR="007075FA" w:rsidRDefault="00431035">
                  <w:pPr>
                    <w:pStyle w:val="divdocumentulli"/>
                    <w:numPr>
                      <w:ilvl w:val="0"/>
                      <w:numId w:val="1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JavaScript ES6+</w:t>
                  </w:r>
                </w:p>
                <w:p w14:paraId="15A82071" w14:textId="77777777" w:rsidR="007075FA" w:rsidRDefault="00431035">
                  <w:pPr>
                    <w:pStyle w:val="divdocumentulli"/>
                    <w:numPr>
                      <w:ilvl w:val="0"/>
                      <w:numId w:val="1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CSS3</w:t>
                  </w:r>
                </w:p>
                <w:p w14:paraId="6DF151BC" w14:textId="77777777" w:rsidR="007075FA" w:rsidRDefault="00431035">
                  <w:pPr>
                    <w:pStyle w:val="divdocumentulli"/>
                    <w:numPr>
                      <w:ilvl w:val="0"/>
                      <w:numId w:val="1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HTML5</w:t>
                  </w:r>
                </w:p>
                <w:p w14:paraId="5DD98C76" w14:textId="77777777" w:rsidR="007075FA" w:rsidRDefault="00431035">
                  <w:pPr>
                    <w:pStyle w:val="p"/>
                    <w:spacing w:line="300" w:lineRule="atLeast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Applications:</w:t>
                  </w:r>
                </w:p>
                <w:p w14:paraId="7DEE6BBF" w14:textId="77777777" w:rsidR="007075FA" w:rsidRDefault="00431035">
                  <w:pPr>
                    <w:pStyle w:val="divdocumentulli"/>
                    <w:numPr>
                      <w:ilvl w:val="0"/>
                      <w:numId w:val="2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GitHub</w:t>
                  </w:r>
                </w:p>
                <w:p w14:paraId="3EA87945" w14:textId="77777777" w:rsidR="007075FA" w:rsidRDefault="00431035">
                  <w:pPr>
                    <w:pStyle w:val="p"/>
                    <w:spacing w:line="300" w:lineRule="atLeast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Tools:</w:t>
                  </w:r>
                </w:p>
                <w:p w14:paraId="604121B5" w14:textId="77777777" w:rsidR="007075FA" w:rsidRDefault="00431035">
                  <w:pPr>
                    <w:pStyle w:val="divdocumentulli"/>
                    <w:numPr>
                      <w:ilvl w:val="0"/>
                      <w:numId w:val="3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Node</w:t>
                  </w:r>
                </w:p>
                <w:p w14:paraId="3DB70E32" w14:textId="77777777" w:rsidR="007075FA" w:rsidRDefault="00431035">
                  <w:pPr>
                    <w:pStyle w:val="divdocumentulli"/>
                    <w:numPr>
                      <w:ilvl w:val="0"/>
                      <w:numId w:val="3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Query</w:t>
                  </w:r>
                </w:p>
                <w:p w14:paraId="32A86E27" w14:textId="77777777" w:rsidR="007075FA" w:rsidRDefault="00431035">
                  <w:pPr>
                    <w:pStyle w:val="divdocumentulli"/>
                    <w:numPr>
                      <w:ilvl w:val="0"/>
                      <w:numId w:val="3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Bootstrap</w:t>
                  </w:r>
                </w:p>
                <w:p w14:paraId="0296ADC8" w14:textId="77777777" w:rsidR="007075FA" w:rsidRDefault="00431035">
                  <w:pPr>
                    <w:pStyle w:val="divdocumentulli"/>
                    <w:numPr>
                      <w:ilvl w:val="0"/>
                      <w:numId w:val="3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Bulma</w:t>
                  </w:r>
                  <w:proofErr w:type="spellEnd"/>
                </w:p>
              </w:tc>
              <w:tc>
                <w:tcPr>
                  <w:tcW w:w="446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9957C70" w14:textId="77777777" w:rsidR="007075FA" w:rsidRDefault="00431035">
                  <w:pPr>
                    <w:pStyle w:val="p"/>
                    <w:spacing w:line="300" w:lineRule="atLeast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Other Skills:</w:t>
                  </w:r>
                </w:p>
                <w:p w14:paraId="26D3CA08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Marketing strategies</w:t>
                  </w:r>
                </w:p>
                <w:p w14:paraId="25FA4A42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Interpersonal communication</w:t>
                  </w:r>
                </w:p>
                <w:p w14:paraId="0DFF860B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Goals and performance coaching</w:t>
                  </w:r>
                </w:p>
                <w:p w14:paraId="1EC61317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EDI Software</w:t>
                  </w:r>
                </w:p>
                <w:p w14:paraId="2FD70A96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Relationship building</w:t>
                  </w:r>
                </w:p>
                <w:p w14:paraId="67BDDCEE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Technical Analysis</w:t>
                  </w:r>
                </w:p>
                <w:p w14:paraId="79D17864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Project organization</w:t>
                  </w:r>
                </w:p>
                <w:p w14:paraId="74047DAD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Problem resolution</w:t>
                  </w:r>
                </w:p>
                <w:p w14:paraId="6B563EAC" w14:textId="77777777" w:rsidR="007075FA" w:rsidRDefault="00431035">
                  <w:pPr>
                    <w:pStyle w:val="divdocumentulli"/>
                    <w:numPr>
                      <w:ilvl w:val="0"/>
                      <w:numId w:val="4"/>
                    </w:numPr>
                    <w:spacing w:line="300" w:lineRule="atLeast"/>
                    <w:ind w:left="660" w:hanging="361"/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</w:pPr>
                  <w:r>
                    <w:rPr>
                      <w:rStyle w:val="divsectionbody"/>
                      <w:rFonts w:ascii="Century Gothic" w:eastAsia="Century Gothic" w:hAnsi="Century Gothic" w:cs="Century Gothic"/>
                      <w:color w:val="494C4E"/>
                      <w:sz w:val="22"/>
                      <w:szCs w:val="22"/>
                    </w:rPr>
                    <w:t>Project Management</w:t>
                  </w:r>
                </w:p>
              </w:tc>
            </w:tr>
          </w:tbl>
          <w:p w14:paraId="690A8823" w14:textId="77777777" w:rsidR="007075FA" w:rsidRDefault="007075FA">
            <w:pP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</w:p>
        </w:tc>
      </w:tr>
    </w:tbl>
    <w:p w14:paraId="5C1C0947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25660B56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3A9CC7CD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PROJECTS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BA9E99A" w14:textId="77777777" w:rsidR="007075FA" w:rsidRDefault="00431035">
            <w:pPr>
              <w:pStyle w:val="p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Anemoi | 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https://github.com/Kay0s/weather-jamz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 | </w:t>
            </w:r>
            <w:r>
              <w:rPr>
                <w:rStyle w:val="u"/>
                <w:rFonts w:ascii="Century Gothic" w:eastAsia="Century Gothic" w:hAnsi="Century Gothic" w:cs="Century Gothic"/>
                <w:color w:val="494C4E"/>
                <w:sz w:val="22"/>
                <w:szCs w:val="22"/>
                <w:u w:val="single" w:color="494C4E"/>
              </w:rPr>
              <w:t>https://kay0s.github.io/weather-jamz/</w:t>
            </w:r>
          </w:p>
          <w:p w14:paraId="30738287" w14:textId="77777777" w:rsidR="007075FA" w:rsidRDefault="0043103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Summary: An app for a weather and music enthusiast that generates the current weather and a music video playlist based on current weather data.</w:t>
            </w:r>
          </w:p>
          <w:p w14:paraId="5A6336C1" w14:textId="77777777" w:rsidR="007075FA" w:rsidRDefault="0043103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Role: Front end designer</w:t>
            </w:r>
          </w:p>
          <w:p w14:paraId="2B386F6B" w14:textId="77777777" w:rsidR="007075FA" w:rsidRDefault="00431035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Tools: HTML, CSS, JavaScript, APIs, and </w:t>
            </w:r>
            <w:proofErr w:type="spellStart"/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Bulma</w:t>
            </w:r>
            <w:proofErr w:type="spellEnd"/>
          </w:p>
          <w:p w14:paraId="2F172587" w14:textId="77777777" w:rsidR="007075FA" w:rsidRDefault="00431035">
            <w:pPr>
              <w:pStyle w:val="p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Weather Dashboard | 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https://github.com/Kay0s/Server-Side-APIs-Weather-Dashboard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 | </w:t>
            </w:r>
            <w:r>
              <w:rPr>
                <w:rStyle w:val="u"/>
                <w:rFonts w:ascii="Century Gothic" w:eastAsia="Century Gothic" w:hAnsi="Century Gothic" w:cs="Century Gothic"/>
                <w:color w:val="494C4E"/>
                <w:sz w:val="22"/>
                <w:szCs w:val="22"/>
                <w:u w:val="single" w:color="494C4E"/>
              </w:rPr>
              <w:t>https://kay0s.github.io/Server-Side-APIs-Weather-Dashboard/</w:t>
            </w:r>
          </w:p>
          <w:p w14:paraId="260774BA" w14:textId="77777777" w:rsidR="007075FA" w:rsidRDefault="00431035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Summary: Weather app that provides current and future weather 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forecasts in cities.</w:t>
            </w:r>
          </w:p>
          <w:p w14:paraId="0715BE65" w14:textId="77777777" w:rsidR="007075FA" w:rsidRDefault="00431035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Role: Sole author</w:t>
            </w:r>
          </w:p>
          <w:p w14:paraId="6835CC5B" w14:textId="77777777" w:rsidR="007075FA" w:rsidRDefault="00431035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Tools: HTML, CSS, JavaScript, jQuery, API, Bootstrap, and Font Awesome</w:t>
            </w:r>
          </w:p>
          <w:p w14:paraId="72EDAA94" w14:textId="77777777" w:rsidR="007075FA" w:rsidRDefault="00431035">
            <w:pPr>
              <w:pStyle w:val="p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proofErr w:type="gramStart"/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>Work Day</w:t>
            </w:r>
            <w:proofErr w:type="gramEnd"/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 Scheduler | 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https://github.com/Kay0s/Work-Day-Scheduler-Using-Moment.js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494C4E"/>
                <w:sz w:val="22"/>
                <w:szCs w:val="22"/>
              </w:rPr>
              <w:t xml:space="preserve"> | 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https://kay0s.github.io/Work-Day-Scheduler-Using-Moment.js/</w:t>
            </w:r>
          </w:p>
          <w:p w14:paraId="22B5E2B5" w14:textId="77777777" w:rsidR="007075FA" w:rsidRDefault="0043103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Summary: A responsive scheduler that utilizes </w:t>
            </w:r>
            <w:proofErr w:type="spellStart"/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JQuery</w:t>
            </w:r>
            <w:proofErr w:type="spellEnd"/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and Moment.js to save and retrieve information from client-side storage</w:t>
            </w:r>
          </w:p>
          <w:p w14:paraId="36C705CF" w14:textId="77777777" w:rsidR="007075FA" w:rsidRDefault="0043103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Role: Sole author</w:t>
            </w:r>
          </w:p>
          <w:p w14:paraId="0C3697B1" w14:textId="77777777" w:rsidR="007075FA" w:rsidRDefault="00431035">
            <w:pPr>
              <w:pStyle w:val="divdocumentulli"/>
              <w:numPr>
                <w:ilvl w:val="0"/>
                <w:numId w:val="7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Tools: HTML, CSS, JavaScript, Moment.js, and API</w:t>
            </w:r>
          </w:p>
        </w:tc>
      </w:tr>
    </w:tbl>
    <w:p w14:paraId="56CDB842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6147911C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D22A9E6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lastRenderedPageBreak/>
              <w:t>Wo</w:t>
            </w: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rk History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5DCA1F1" w14:textId="77777777" w:rsidR="007075FA" w:rsidRDefault="00431035">
            <w:pPr>
              <w:pStyle w:val="paddedblockline"/>
              <w:tabs>
                <w:tab w:val="right" w:pos="8900"/>
              </w:tabs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jobtitl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Sales Account </w:t>
            </w:r>
            <w:proofErr w:type="gramStart"/>
            <w:r>
              <w:rPr>
                <w:rStyle w:val="jobtitl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Manager</w:t>
            </w:r>
            <w:r>
              <w:rPr>
                <w:rStyle w:val="sprt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  |</w:t>
            </w:r>
            <w:proofErr w:type="gramEnd"/>
            <w:r>
              <w:rPr>
                <w:rStyle w:val="sprt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  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Blakeway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Panorama - Minnetonka, MN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ab/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ab/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04/2016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-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Current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</w:p>
          <w:p w14:paraId="1C3D55AC" w14:textId="77777777" w:rsidR="007075FA" w:rsidRDefault="00431035">
            <w:pPr>
              <w:pStyle w:val="divdocumentulli"/>
              <w:numPr>
                <w:ilvl w:val="0"/>
                <w:numId w:val="8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Partnered with Marketing E-commerce manager for online set-up of items and analysis of sales</w:t>
            </w:r>
          </w:p>
          <w:p w14:paraId="780C6705" w14:textId="77777777" w:rsidR="007075FA" w:rsidRDefault="00431035">
            <w:pPr>
              <w:pStyle w:val="divdocumentulli"/>
              <w:numPr>
                <w:ilvl w:val="0"/>
                <w:numId w:val="8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Brought about industry-leading results by applying 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strategic industry knowledge and leadership skills.</w:t>
            </w:r>
          </w:p>
          <w:p w14:paraId="0ED92C39" w14:textId="77777777" w:rsidR="007075FA" w:rsidRDefault="00431035">
            <w:pPr>
              <w:pStyle w:val="divdocumentulli"/>
              <w:numPr>
                <w:ilvl w:val="0"/>
                <w:numId w:val="8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Worked diligently to resolve unique and recurring complaints, promoting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loyalty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and enhancing operations.</w:t>
            </w:r>
          </w:p>
          <w:p w14:paraId="3C822E7F" w14:textId="77777777" w:rsidR="007075FA" w:rsidRDefault="00431035">
            <w:pPr>
              <w:pStyle w:val="paddedblockline"/>
              <w:pBdr>
                <w:top w:val="none" w:sz="0" w:space="10" w:color="auto"/>
              </w:pBdr>
              <w:tabs>
                <w:tab w:val="right" w:pos="8900"/>
              </w:tabs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jobtitl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Store </w:t>
            </w:r>
            <w:proofErr w:type="gramStart"/>
            <w:r>
              <w:rPr>
                <w:rStyle w:val="jobtitl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Manager</w:t>
            </w:r>
            <w:r>
              <w:rPr>
                <w:rStyle w:val="sprt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  |</w:t>
            </w:r>
            <w:proofErr w:type="gramEnd"/>
            <w:r>
              <w:rPr>
                <w:rStyle w:val="sprt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  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GameStop, Inc - Plymouth, Minnesota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ab/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01/2008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-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04/2016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</w:p>
          <w:p w14:paraId="693E82EB" w14:textId="77777777" w:rsidR="007075FA" w:rsidRDefault="00431035">
            <w:pPr>
              <w:pStyle w:val="divdocumentulli"/>
              <w:numPr>
                <w:ilvl w:val="0"/>
                <w:numId w:val="9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Utilized 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research and analytical skills by analyzing sales trends and profit and loss reports to develop marketing initiatives and marketing strategies, most notably the "trade bag" which lead to a 10% sales and trade of pre-owned gaming and consumer electronics gr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owth from the previous year.</w:t>
            </w:r>
          </w:p>
          <w:p w14:paraId="1E3167D6" w14:textId="77777777" w:rsidR="007075FA" w:rsidRDefault="00431035">
            <w:pPr>
              <w:pStyle w:val="divdocumentulli"/>
              <w:numPr>
                <w:ilvl w:val="0"/>
                <w:numId w:val="9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Through successfully driving sales, recorded annual sales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in excess of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$1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br/>
              <w:t>million.</w:t>
            </w:r>
          </w:p>
          <w:p w14:paraId="686936E2" w14:textId="77777777" w:rsidR="007075FA" w:rsidRDefault="00431035">
            <w:pPr>
              <w:pStyle w:val="divdocumentulli"/>
              <w:numPr>
                <w:ilvl w:val="0"/>
                <w:numId w:val="9"/>
              </w:numPr>
              <w:spacing w:line="300" w:lineRule="atLeast"/>
              <w:ind w:left="660" w:hanging="361"/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Promoted team collaboration,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performance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and efficiency by fostering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br/>
              <w:t>healthy environments focused on mutual success.</w:t>
            </w:r>
          </w:p>
          <w:p w14:paraId="276B7A82" w14:textId="77777777" w:rsidR="007075FA" w:rsidRDefault="00431035">
            <w:pPr>
              <w:pStyle w:val="paddedblockline"/>
              <w:pBdr>
                <w:top w:val="none" w:sz="0" w:space="10" w:color="auto"/>
              </w:pBdr>
              <w:tabs>
                <w:tab w:val="right" w:pos="8900"/>
              </w:tabs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jobtitl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Assistant Store </w:t>
            </w:r>
            <w:proofErr w:type="gramStart"/>
            <w:r>
              <w:rPr>
                <w:rStyle w:val="jobtitl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Manager</w:t>
            </w:r>
            <w:r>
              <w:rPr>
                <w:rStyle w:val="sprt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  |</w:t>
            </w:r>
            <w:proofErr w:type="gramEnd"/>
            <w:r>
              <w:rPr>
                <w:rStyle w:val="sprt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 </w:t>
            </w:r>
            <w:r>
              <w:rPr>
                <w:rStyle w:val="sprt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 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GameStop, Inc - Maple Grove, Minnesota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ab/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ab/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01/2006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- </w:t>
            </w:r>
            <w:r>
              <w:rPr>
                <w:rStyle w:val="jobdates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01/2007</w:t>
            </w:r>
            <w:r>
              <w:rPr>
                <w:rStyle w:val="datesWrapper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</w:p>
        </w:tc>
      </w:tr>
    </w:tbl>
    <w:p w14:paraId="1196CEBE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267B0A1D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61861441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Education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6FC3FB85" w14:textId="77777777" w:rsidR="007075FA" w:rsidRDefault="00431035">
            <w:pPr>
              <w:pStyle w:val="paddedblockline"/>
              <w:tabs>
                <w:tab w:val="right" w:pos="8900"/>
              </w:tabs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University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Of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Minnesota Duluth, Duluth, MN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</w:p>
          <w:p w14:paraId="4C950B76" w14:textId="77777777" w:rsidR="007075FA" w:rsidRDefault="00431035">
            <w:pPr>
              <w:pStyle w:val="paddedblockline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egree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Bachelor of Arts</w:t>
            </w: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: Marketing</w:t>
            </w:r>
          </w:p>
          <w:p w14:paraId="0CE5884F" w14:textId="77777777" w:rsidR="007075FA" w:rsidRDefault="00431035">
            <w:pPr>
              <w:pStyle w:val="paddedblockline"/>
              <w:pBdr>
                <w:top w:val="none" w:sz="0" w:space="10" w:color="auto"/>
              </w:pBdr>
              <w:tabs>
                <w:tab w:val="right" w:pos="8900"/>
              </w:tabs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University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Of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Minnesota - Twin Cities, Saint Paul, MN</w:t>
            </w: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</w:t>
            </w:r>
          </w:p>
          <w:p w14:paraId="5CAAFB64" w14:textId="77777777" w:rsidR="007075FA" w:rsidRDefault="00431035">
            <w:pPr>
              <w:pStyle w:val="paddedblockline"/>
              <w:spacing w:line="300" w:lineRule="atLeast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Certificate, Full Stack Web Development</w:t>
            </w:r>
          </w:p>
        </w:tc>
      </w:tr>
    </w:tbl>
    <w:p w14:paraId="593FCBC2" w14:textId="77777777" w:rsidR="007075FA" w:rsidRDefault="007075FA">
      <w:pPr>
        <w:rPr>
          <w:vanish/>
        </w:rPr>
      </w:pP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800"/>
        <w:gridCol w:w="8920"/>
      </w:tblGrid>
      <w:tr w:rsidR="007075FA" w14:paraId="6DA85161" w14:textId="77777777">
        <w:trPr>
          <w:tblCellSpacing w:w="0" w:type="dxa"/>
        </w:trPr>
        <w:tc>
          <w:tcPr>
            <w:tcW w:w="28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7F78A76A" w14:textId="77777777" w:rsidR="007075FA" w:rsidRDefault="00431035">
            <w:pPr>
              <w:pStyle w:val="divdocumentdivsectiontitle"/>
              <w:ind w:right="500"/>
              <w:jc w:val="right"/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ivheading"/>
                <w:rFonts w:ascii="Century Gothic" w:eastAsia="Century Gothic" w:hAnsi="Century Gothic" w:cs="Century Gothic"/>
                <w:b/>
                <w:bCs/>
              </w:rPr>
              <w:t>Awards</w:t>
            </w:r>
          </w:p>
        </w:tc>
        <w:tc>
          <w:tcPr>
            <w:tcW w:w="892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52BB9AD2" w14:textId="77777777" w:rsidR="007075FA" w:rsidRDefault="00431035">
            <w:pPr>
              <w:pStyle w:val="divdocumentulli"/>
              <w:numPr>
                <w:ilvl w:val="0"/>
                <w:numId w:val="10"/>
              </w:numPr>
              <w:pBdr>
                <w:left w:val="none" w:sz="0" w:space="0" w:color="auto"/>
              </w:pBd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proofErr w:type="gramStart"/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Personally</w:t>
            </w:r>
            <w:proofErr w:type="gramEnd"/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awarded </w:t>
            </w:r>
            <w:proofErr w:type="spellStart"/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Gamestop's</w:t>
            </w:r>
            <w:proofErr w:type="spellEnd"/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 xml:space="preserve"> highest honor, The Gold Standard, in customer service.</w:t>
            </w:r>
          </w:p>
          <w:p w14:paraId="022F5A50" w14:textId="77777777" w:rsidR="007075FA" w:rsidRDefault="00431035">
            <w:pPr>
              <w:pStyle w:val="divdocumentulli"/>
              <w:numPr>
                <w:ilvl w:val="0"/>
                <w:numId w:val="10"/>
              </w:numPr>
              <w:spacing w:line="300" w:lineRule="atLeast"/>
              <w:ind w:left="660" w:hanging="361"/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</w:pPr>
            <w:r>
              <w:rPr>
                <w:rStyle w:val="divsectionbody"/>
                <w:rFonts w:ascii="Century Gothic" w:eastAsia="Century Gothic" w:hAnsi="Century Gothic" w:cs="Century Gothic"/>
                <w:color w:val="494C4E"/>
                <w:sz w:val="22"/>
                <w:szCs w:val="22"/>
              </w:rPr>
              <w:t>Won sales contest to earn a trip to Ireland</w:t>
            </w:r>
          </w:p>
        </w:tc>
      </w:tr>
    </w:tbl>
    <w:p w14:paraId="6D46D76C" w14:textId="77777777" w:rsidR="007075FA" w:rsidRDefault="007075FA">
      <w:pPr>
        <w:rPr>
          <w:rFonts w:ascii="Century Gothic" w:eastAsia="Century Gothic" w:hAnsi="Century Gothic" w:cs="Century Gothic"/>
          <w:color w:val="494C4E"/>
          <w:sz w:val="22"/>
          <w:szCs w:val="22"/>
        </w:rPr>
      </w:pPr>
    </w:p>
    <w:sectPr w:rsidR="007075FA">
      <w:pgSz w:w="12240" w:h="15840"/>
      <w:pgMar w:top="420" w:right="260" w:bottom="42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3F48123-3A5D-443D-A959-57C4F2E18DDE}"/>
    <w:embedBold r:id="rId2" w:fontKey="{8B793BE4-7E32-4B67-8B7B-5D44F34A25E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94CC7F7-E224-4858-A9BC-32BD98BDBC3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77C7693-F074-440F-AB67-E307061D27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2B9086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1AA2A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4FC85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C4843F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986F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26CD1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B61B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396DF7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18E6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C9A8CB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A1257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27A99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B1493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D626F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E36E9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21EE5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8F072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3C207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24673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04E7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FC13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8A6E4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5EEA0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1600F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583E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EB403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0B6DF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F3F6A5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B5AF0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8A1A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C8E89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4A14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FBC64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EEF1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91A7C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60666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77EEA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C6D8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8268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97605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1ABD3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B6ED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1B0F9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78EB5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FCCED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18CDCA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A0653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AB6ED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F7C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CDC5D8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D4FF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14C5A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2D065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D2C97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304DD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72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9F608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32A0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0470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52050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861F3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1A67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5A5A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DA8A751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9540F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A1C5F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A16E8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00DF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6ACF8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2866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4E03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E76AE0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8F287D7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71CC7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6EED4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72044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B0656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58A2AD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AB4A3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B9685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24B8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D8364A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0098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0020D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A5CB6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26628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152A7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FF6947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A2E2F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18FA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FA"/>
    <w:rsid w:val="00431035"/>
    <w:rsid w:val="00707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94554"/>
  <w15:docId w15:val="{84BDB48E-677C-4037-9C28-2662B3B37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300" w:lineRule="atLeast"/>
    </w:pPr>
    <w:rPr>
      <w:color w:val="494C4E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character" w:customStyle="1" w:styleId="monogram">
    <w:name w:val="monogram"/>
    <w:basedOn w:val="DefaultParagraphFont"/>
  </w:style>
  <w:style w:type="character" w:customStyle="1" w:styleId="divname">
    <w:name w:val="div_name"/>
    <w:basedOn w:val="div"/>
    <w:rPr>
      <w:b/>
      <w:bCs/>
      <w:caps/>
      <w:color w:val="4A4A4A"/>
      <w:spacing w:val="20"/>
      <w:sz w:val="84"/>
      <w:szCs w:val="84"/>
      <w:bdr w:val="none" w:sz="0" w:space="0" w:color="auto"/>
      <w:vertAlign w:val="baseline"/>
    </w:rPr>
  </w:style>
  <w:style w:type="character" w:customStyle="1" w:styleId="div">
    <w:name w:val="div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Paragraph">
    <w:name w:val="div Paragraph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paragraphfirstparagraph">
    <w:name w:val="div_document_div_paragraph_firstparagraph"/>
    <w:basedOn w:val="TableNormal"/>
    <w:tblPr/>
  </w:style>
  <w:style w:type="character" w:customStyle="1" w:styleId="divdocumentdivparagraphfirstparagraphCharacter">
    <w:name w:val="div_document_div_paragraph_firstparagraph Character"/>
    <w:basedOn w:val="DefaultParagraphFont"/>
  </w:style>
  <w:style w:type="paragraph" w:customStyle="1" w:styleId="divaddress">
    <w:name w:val="div_address"/>
    <w:basedOn w:val="divParagraph"/>
    <w:pPr>
      <w:pBdr>
        <w:top w:val="none" w:sz="0" w:space="2" w:color="auto"/>
      </w:pBdr>
      <w:spacing w:line="380" w:lineRule="atLeast"/>
    </w:pPr>
    <w:rPr>
      <w:color w:val="4A4A4A"/>
      <w:sz w:val="22"/>
      <w:szCs w:val="22"/>
    </w:rPr>
  </w:style>
  <w:style w:type="character" w:customStyle="1" w:styleId="sprtr">
    <w:name w:val="sprtr"/>
    <w:basedOn w:val="DefaultParagraphFont"/>
  </w:style>
  <w:style w:type="table" w:customStyle="1" w:styleId="divdocumentsectionSECTIONCNTC">
    <w:name w:val="div_document_section_SECTION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heading">
    <w:name w:val="div_heading"/>
    <w:basedOn w:val="div"/>
    <w:rPr>
      <w:sz w:val="24"/>
      <w:szCs w:val="24"/>
      <w:bdr w:val="none" w:sz="0" w:space="0" w:color="auto"/>
      <w:vertAlign w:val="baseline"/>
    </w:rPr>
  </w:style>
  <w:style w:type="paragraph" w:customStyle="1" w:styleId="divdocumentdivsectiontitle">
    <w:name w:val="div_document_div_sectiontitle"/>
    <w:basedOn w:val="Normal"/>
    <w:pPr>
      <w:spacing w:line="320" w:lineRule="atLeast"/>
    </w:pPr>
    <w:rPr>
      <w:caps/>
      <w:color w:val="39C3B1"/>
      <w:spacing w:val="10"/>
    </w:rPr>
  </w:style>
  <w:style w:type="character" w:customStyle="1" w:styleId="divdocumentdivsectiontitleCharacter">
    <w:name w:val="div_document_div_sectiontitle Character"/>
    <w:basedOn w:val="DefaultParagraphFont"/>
    <w:rPr>
      <w:caps/>
      <w:color w:val="39C3B1"/>
      <w:spacing w:val="10"/>
      <w:sz w:val="24"/>
      <w:szCs w:val="24"/>
    </w:rPr>
  </w:style>
  <w:style w:type="character" w:customStyle="1" w:styleId="divsectionbody">
    <w:name w:val="div_sectionbody"/>
    <w:basedOn w:val="div"/>
    <w:rPr>
      <w:sz w:val="24"/>
      <w:szCs w:val="24"/>
      <w:bdr w:val="none" w:sz="0" w:space="0" w:color="auto"/>
      <w:vertAlign w:val="baseline"/>
    </w:rPr>
  </w:style>
  <w:style w:type="paragraph" w:customStyle="1" w:styleId="divdocumentdivparagraphfirstparagraphParagraph">
    <w:name w:val="div_document_div_paragraph_firstparagraph 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u">
    <w:name w:val="u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table">
    <w:name w:val="div_document_div_sectiontable"/>
    <w:basedOn w:val="TableNormal"/>
    <w:tblPr/>
  </w:style>
  <w:style w:type="character" w:customStyle="1" w:styleId="pCharacter">
    <w:name w:val="p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ulli">
    <w:name w:val="div_document_ul_li"/>
    <w:basedOn w:val="Normal"/>
    <w:pPr>
      <w:pBdr>
        <w:left w:val="none" w:sz="0" w:space="8" w:color="auto"/>
      </w:pBdr>
    </w:pPr>
  </w:style>
  <w:style w:type="character" w:customStyle="1" w:styleId="divdocumentulliCharacter">
    <w:name w:val="div_document_ul_li Character"/>
    <w:basedOn w:val="DefaultParagraphFont"/>
  </w:style>
  <w:style w:type="table" w:customStyle="1" w:styleId="divdocumenttable">
    <w:name w:val="div_document_table"/>
    <w:basedOn w:val="TableNormal"/>
    <w:tblPr/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paddedblockline">
    <w:name w:val="paddedblockline"/>
    <w:basedOn w:val="Normal"/>
    <w:pPr>
      <w:pBdr>
        <w:bottom w:val="single" w:sz="40" w:space="0" w:color="FFFFFF"/>
      </w:pBdr>
    </w:pPr>
  </w:style>
  <w:style w:type="character" w:customStyle="1" w:styleId="paddedblocklineCharacter">
    <w:name w:val="paddedblockline Character"/>
    <w:basedOn w:val="DefaultParagraphFont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atesWrapper">
    <w:name w:val="datesWrapper"/>
    <w:basedOn w:val="DefaultParagraphFont"/>
  </w:style>
  <w:style w:type="character" w:customStyle="1" w:styleId="jobdates">
    <w:name w:val="jobdates"/>
    <w:basedOn w:val="DefaultParagraphFont"/>
    <w:rPr>
      <w:caps/>
    </w:rPr>
  </w:style>
  <w:style w:type="paragraph" w:customStyle="1" w:styleId="divdocumentdivparagraph">
    <w:name w:val="div_document_div_paragraph"/>
    <w:basedOn w:val="Normal"/>
    <w:pPr>
      <w:pBdr>
        <w:top w:val="none" w:sz="0" w:space="10" w:color="auto"/>
      </w:pBdr>
    </w:pPr>
  </w:style>
  <w:style w:type="character" w:customStyle="1" w:styleId="degree">
    <w:name w:val="degree"/>
    <w:basedOn w:val="DefaultParagraphFont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495</Words>
  <Characters>2823</Characters>
  <Application>Microsoft Office Word</Application>
  <DocSecurity>0</DocSecurity>
  <Lines>23</Lines>
  <Paragraphs>6</Paragraphs>
  <ScaleCrop>false</ScaleCrop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Kristina Hamilton</dc:title>
  <dc:creator>Kristina Hamilton</dc:creator>
  <cp:lastModifiedBy>Kristina Hamilton</cp:lastModifiedBy>
  <cp:revision>2</cp:revision>
  <dcterms:created xsi:type="dcterms:W3CDTF">2020-11-19T14:14:00Z</dcterms:created>
  <dcterms:modified xsi:type="dcterms:W3CDTF">2020-11-19T14:14:00Z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IDwAAB+LCAAAAAAABAAVmUWSrEAURRfEAApniLs7M9zdWf3vP6yuCILMJ/ecahgiCIjgaQxiYYLAf9SP5GCaQAiBghGMgPB2z+TtUZH60VIc+8BOXVeuuA0znE3EPK8ezUZ+L3gUhKlCB620PK+S8cX3TC3r3ZTQ4HNELW19WgvW2aJmJEkBeKvdALc7tOFypg7AwrIRuS8bhu/5vYzxN6E/ABedNQ8EmOZJ210GKij0Sz/RsdSP78Gscfp7EyV</vt:lpwstr>
  </property>
  <property fmtid="{D5CDD505-2E9C-101B-9397-08002B2CF9AE}" pid="3" name="x1ye=1">
    <vt:lpwstr>kN9s040DI99Vw1hD7fnNDDkRaL8ls0C8+eubE/Ga0DLeEN1/JIH8yD9pmAcris9EggZU93gQKsxYW46S12BP14BSS4KgGid3nDUbBFUDK9ViFQaI835eTnMr+M55IoTkaQZS77DwSZjA8T38arVkG5cBGmue+DH9pNHRy7l28jIFe0pg3ujFyp4y9FB9SDzsh5Vx49YXnZkmbB3JnLE3hFtlfe1hUSSm8cqeuagNDSsDDbTvyeMHQaaG0rYiG0R</vt:lpwstr>
  </property>
  <property fmtid="{D5CDD505-2E9C-101B-9397-08002B2CF9AE}" pid="4" name="x1ye=10">
    <vt:lpwstr>RsMWYtvz4fniuQJsLvJzHFkDyQA9BRVFnL7kEAv1yDKjQh3L9QNsocjLm/DtCaLLjsch4IDrXUAXqUeOKLYshkLzT89vde+kR1Bzz+BCCfl9AnabMuwtvRRPhiXJxZ2Fgu/k6ETM5A1FBjZ7nvqhZlLg2ZDElQSJ9O0fm4mSi5rGBqkR5Jbvu46WRr0ecVVAe3Rn+gJNQ7qZd3O6P9zwR+YJt+56Tny3eR4VV18az9rUqssE5WTPzkftOk2FbwV</vt:lpwstr>
  </property>
  <property fmtid="{D5CDD505-2E9C-101B-9397-08002B2CF9AE}" pid="5" name="x1ye=11">
    <vt:lpwstr>0uuLZZ3x6+wvyVLBwgYIT0b8xP9U+dmTPIjiy/1N2xyUAQHoP0robkyfxd6CnIapUUhxRokWSY/e03O78QaCs75w9JkrREujK2/pHjLX6+HeIfUNZL+5gTP8RViNGqcDB2j8KeW17beZgufc2WngC5kEaVb8mqNb+wpLD8vfSIQMDFWhGhr+rnRa51hyTZqiL9tME7TvCSQ/ghIOrzFwhWLnIBPSiO2AXnF/Nc4aX21f9mVKa80S1EVe4Mrz4Jm</vt:lpwstr>
  </property>
  <property fmtid="{D5CDD505-2E9C-101B-9397-08002B2CF9AE}" pid="6" name="x1ye=12">
    <vt:lpwstr>4gmhlu9LJXMjDlGn/no2+Z6rrIX4rqGSvi7gIl+RIsfaNJe/GlEjRRvAgH5HIAKQ8QTqUuk4Q1dbok0GnNWwlKG0rtu84PPQ9nf6Cx9jPDkSS72B+9q/EumBFwl93rg3wU8NMlZ7eTig6+UN+TJoiQVY5eO++6jeDpH1RvkI54R3coF+EQIueXNyv781vVExu6wD/i0/obbmYfaFLbok0FP6Wr/1ILLfN3pYFgkFOy+XxxKxymVP8auBfeM7CmM</vt:lpwstr>
  </property>
  <property fmtid="{D5CDD505-2E9C-101B-9397-08002B2CF9AE}" pid="7" name="x1ye=13">
    <vt:lpwstr>lw2O1q+joT0JFB4lchRudKQB+zmwe9hNfzw9OkaOa1dNLw2GJlgf8I5P5lOZexE0KAuDj2uOqth0GO6gLP8+I2ECcNdnGH/q6Qs+v4FasAStdxpcQmWx33J2P1xi5VI3H40mPO0Lrfvdrp+XE2qDAVctA6KTxyWULRSzpDxeim0bKH3kmKv4o5DqadKOIlw9/tjiawjEJ905qQKUsIUm7Vjs9DGtt8SjZqku7fUZXoYrDkZtZyGCk2lJFDEo+TP</vt:lpwstr>
  </property>
  <property fmtid="{D5CDD505-2E9C-101B-9397-08002B2CF9AE}" pid="8" name="x1ye=14">
    <vt:lpwstr>5XX+Rz24/rn5OM7ZgadBXVKejtqM6QTOE8glgjkuciZsD/mSY7fdIcRv7MKvRfrUmrV8ZKBHQgX37j8Lcdg7/WsaS5mXciKYlTnnLDjI+E28PKQ7I8cVkAvuoyt27ZsyapwZdTdvdM60HJiWW/snYxfWP9tJjDyYnqiUvDdgJTqVZvGT4TVJbDK78BuoE8ILkbh3/MAFx6oe1/jzoajY4D8CuHlW5h3HcetpSeBC4zFN0rkn+5hTj+QL4Nkpo+v</vt:lpwstr>
  </property>
  <property fmtid="{D5CDD505-2E9C-101B-9397-08002B2CF9AE}" pid="9" name="x1ye=15">
    <vt:lpwstr>BnU2oMo4XLydTgROUBP7L9mQOtCPcslfyKq4PMXJUbc/WOEnY8wgYmwCUTiS1KTCsANc3UpVAZ/JJEVHg4qu3afXL0XrVRvTQc9+NEQ6qq5MJhur7AhpB0JTOFolxqkGYOOvdDyfx/gs61mD5ZZrut74vsx1cO4GDgQ7Ceabnqu5gF+PNFZOCOuIlkEvs0S9A6rSXgE7g2zLhUhJNqKtBn434c9P25nVht6znDtMHCnKI7dCXpmpBJmNhG/lXRA</vt:lpwstr>
  </property>
  <property fmtid="{D5CDD505-2E9C-101B-9397-08002B2CF9AE}" pid="10" name="x1ye=16">
    <vt:lpwstr>UZ4Q78aM99MJiYCLtdUF78+9dopLuOxcfgHrQgDC1z8X3QLc/Fmr/jQsQXQYDimJWAL2EeQs+llR4vAkP9R+sES20yl/CWg9ecq24V7/UOfsxfbFQNaoTrHWkvNnMz+ZNO+sONz2tQowonKEBMn+jmumbZl4XX+blznP/hz+N34NvBx6AuTp9+aphkobm5244H31XHfkbNGW5nr5wNgq1XQajV/rrmE1q2s+NPn9qFw0UxBbufA7dNQCN45+6Yr</vt:lpwstr>
  </property>
  <property fmtid="{D5CDD505-2E9C-101B-9397-08002B2CF9AE}" pid="11" name="x1ye=17">
    <vt:lpwstr>fAzuQnMQ48Es6UiYNNT3oOTl1HsWpzGfvsFPepFZ0qaddSTOx0WujQ0IXGb5sIRGd5WsfMPs5pGIfJYkTR0vuxUQewurKw7nvbCUoTa3BWP45sDcolJZW+WCjMjnZ0ODeXxbWhYCv6PE767A5pXXtTwp7t5ZMP6Za2qrVmtkEaEQQI9+EcPTGcjvvxz93ux/A81N6Uk+kZRyZUIujDH7AVOKbX5XU4ZhInazPZiBa8kXhIe4GMXk5U6/yS/Rzj7</vt:lpwstr>
  </property>
  <property fmtid="{D5CDD505-2E9C-101B-9397-08002B2CF9AE}" pid="12" name="x1ye=18">
    <vt:lpwstr>USjCEUoizWVNDhIDNxFckpgKujA/9cUQU7Qu9o38iME6zKbvnF3hzalZiZAYcfuTSb835jogIiCOnDm9P1hCweOfxjtX1uuFtvYaEMhjib6POFT9RggU6YGv26lKBiSKmbHdCE0J6uVB7KKPbcOeCJz7eLNVuEX0gpHNfLJjRHbtXmFOcWT+8FNmQ7o/wqR4UV6Rj6kxrY8QgwWjNtDDXlSPE5xekGeEiiog9tr63Oz44BMJS0bXT2Gd/Lbhbb3</vt:lpwstr>
  </property>
  <property fmtid="{D5CDD505-2E9C-101B-9397-08002B2CF9AE}" pid="13" name="x1ye=19">
    <vt:lpwstr>hDcz5wucawczPEFV2bQF+adaYEZarn2IXYaZVmGk9XI+xSQqGP3yTaKJ9fFEpRMMwoagI2cuw+OswRNp8vCMbIE+xkH5lx/5WZhnq7DYTf3ifFB52mWs1oqNRgf7WnLEoCeONw5ZP3qqimCN5RBr7m9VilP2RZ3fuVTOshRCY+hzT0bLOvCX1ELjySzvIqB4qIvmsvshmkvP87lXImQW/77/L6qHmFixlMNqLVPI960D/fPBKuuDUCccCTjc5/r</vt:lpwstr>
  </property>
  <property fmtid="{D5CDD505-2E9C-101B-9397-08002B2CF9AE}" pid="14" name="x1ye=2">
    <vt:lpwstr>KbFZ7hrrJukm3yDMYcWtTgL6S4xUbQ767D3456SjH1qDEfPL6Gx2x3WO6qZ6yLRuC0BMYtU1XxailSN3SKAhcv/jEI/kcC1vd52Zi/GRyDCGUZvmIOHUjQqGEXjnjv6jR6T74PPeqQgkDfq95WlG0eufgDS07DzkB2RVJG9ZmcKDQSlt0/3CZfXuwCAPa3GTcLw0+EeMw7NkPWl0skCFaGZ4gxjng/S10BvmEw75bjE7z9Xbo3tUyJV+vfNez4D</vt:lpwstr>
  </property>
  <property fmtid="{D5CDD505-2E9C-101B-9397-08002B2CF9AE}" pid="15" name="x1ye=20">
    <vt:lpwstr>zKgldSf9+X2qZLlHABKVxLY2SrmiZU/njjLp4hCPKpAAG4N714x2oZvf9fu+y2WWpz3I9kHZZdvq0ZFrAChAGGsbt+e6+eBXNbFPf6M5LstfvgTh60YeLw/JH6zH6eFVfWxwFT9Dtfnae7T9ktH9LoZLqnD8vCdR/XlMUwaOEEmLQbIiTnw76SwxwS7F6tBOgD+HzE4ts5eToS0GX9fRS/ZzrRJA/RNB8a2UPwy7MqxVlkEjGFlcAG7bdiMifrc</vt:lpwstr>
  </property>
  <property fmtid="{D5CDD505-2E9C-101B-9397-08002B2CF9AE}" pid="16" name="x1ye=21">
    <vt:lpwstr>4fa2XOvlYZ3n1nGLzI2i45J9PxYzVSSvOolV0FVjSBDkuvWbdt413cmi/Eihz1SlkTRzEnO996Vs7pdT+NW1wiEN/7UXYjZLUP8mL2mSGZ7bDOhWChCm40nOy/X3CMJ8Wj0n8A7mHjXnZWAp+dNjlnsTbU1L8HXSm1w5i/0TSfpUyEF2k1Th6qJe8pRt4dRCtXe/TX4ph+gTXzN2Xv8AZ6fmbxqGQhkw9+Fercl3sxo3/OHGWRwad0nhWPi/o1k</vt:lpwstr>
  </property>
  <property fmtid="{D5CDD505-2E9C-101B-9397-08002B2CF9AE}" pid="17" name="x1ye=22">
    <vt:lpwstr>qsGG0qLgQiTuHg/8J27PWL71+4f3RXZy1Vl5O3s0Bg10RJ+UZBgwRTgL9FVIHsr56J90CB4IfJ1vPs9pNKNy8VEatBsZCygmqMte1rqdIPoO/wC0NuZNlZT+1nDvf/Kr3KKH7ZE1m3tx6qVKH673swMNlH2F9SshEJ1M6HpCp9Zld+h9+JpW0PTGZaQ7EAdr2J536twoe7zml4QPIj7EE6BKSGVaM9vSMIpzT3E5USX68m6S0os9YKdFgV3+CUS</vt:lpwstr>
  </property>
  <property fmtid="{D5CDD505-2E9C-101B-9397-08002B2CF9AE}" pid="18" name="x1ye=23">
    <vt:lpwstr>yJRXnNCgWh/9YF13QqOjnFjkv/C3f1NqRxBX++L0a/E+Qlk8dnI4ADBQkeXaBxfCXP5ZVgMfrCRgH4yLsF8qs5SWnY2mlkgi6K0bcdUaqPqUnDj3D5DKObgOpV4uT4JS/08OEbMG+B3fR90ia0KwL4MGcWY3iStkJJzp1ed7S3XbbZPD/2tBO/s6Fk9oxV0ThluJC28SS+v/Z5PCVP0ynoeflKob+Jt/BMdyOhb3Gah2d0sODzZgiD9VSaEuXnN</vt:lpwstr>
  </property>
  <property fmtid="{D5CDD505-2E9C-101B-9397-08002B2CF9AE}" pid="19" name="x1ye=24">
    <vt:lpwstr>7nuiEMyEyUXTbEjZ+ukxdKV+xUsd2DlgPKf37tYl9hIpPw6kpa2NkGBipjWSyXmTbgF61zGC5aUMtxbJ0WsNyyClYJk2+eNNTHaAPXiiWvSVfu7HLCSAs2wtg3Ya6bf7tkFRI9DzDfSBTbCWauNhbR/wPARu6kvPzzy3jm2QpezckQSWvGf7d5yNayoqzBJ+x3nyqSkm+uAims+Xhf5AcRcE5VyCv3UUv+XSmDV1cGOI7CwcVzseRaK2FbzxtYg</vt:lpwstr>
  </property>
  <property fmtid="{D5CDD505-2E9C-101B-9397-08002B2CF9AE}" pid="20" name="x1ye=25">
    <vt:lpwstr>o2e2rzdC5wlIlYoTLhDeyt/1FYxsFSAaRuK02/r6QOkvbg+Lp4kWCFMZB35QT8KMicXxjhK+F1vN008hs2OTghc1VuqNT3f9ctTMKxez0fQieMg7G8ki0uSDGyA2U6f6U7+YhUUjTwuWo9weEBvO1+2ZSSVKfAiSIdySc9BRYkFmJdc4LcjYUkOgwp03o0k9oDKnakzpxMemafs31jbK9nvNqvlfAsVimB4qpQfkf0iI7cWBcR/N/uGsRRMwZuW</vt:lpwstr>
  </property>
  <property fmtid="{D5CDD505-2E9C-101B-9397-08002B2CF9AE}" pid="21" name="x1ye=26">
    <vt:lpwstr>7+ZpSgp5JJIWghcddCUmlQq9Vdiz00gZqhRRiHOMYbvKPI/esT1/N21jFrhsByEwbiTXCxOgbCOu+s/LgH/FC3bo4k31uJN4amlYwyZ6ahusrVk9oeIUooFXKSsWp/A3XdRqBjk8x27oj96+lOOq+NQiqdyPD3LH6zmRf4JTBkNLdEbtufROqMjYRX/AudWSdoKMhhSuER1dp+xKMnlKRYNzixG8nat6PaN6cnmoxO6rEqqf1H4g8UI5P/1HByV</vt:lpwstr>
  </property>
  <property fmtid="{D5CDD505-2E9C-101B-9397-08002B2CF9AE}" pid="22" name="x1ye=27">
    <vt:lpwstr>Q8ZUNQznlrDYRymeuJp1XATa7EOW218bXTlRKArMgwcYxiq79qo+LtgC4rBZaMMUSKVZcReDxsN0QZDTW5ub/hCzRURQVqk2/67k4m54tkyZ4N3JVHMh25XkUkm9NAKts4LorfaJYL5M4hnFTgRYhF7EFQcM8jaFya7rj2FpP6eOVl748HgnlfFYB0vPbQQRmNQ7gxWShSkcHX1IN9cDGNCeOF0XNbk8f5lFhkrdkN9YIQDJ3xe2YrHYAP3p7MW</vt:lpwstr>
  </property>
  <property fmtid="{D5CDD505-2E9C-101B-9397-08002B2CF9AE}" pid="23" name="x1ye=28">
    <vt:lpwstr>72Zrv/7AmGqkCGChNxC7IgTev+lDg94Hng0mo4OqeVoHex28Ul0HSYhyyVbSZhf4e+BXOwnXMFXQ4quOyKnSqo8CvNhS8ZrKruZY00BwihVVkR9ZtYaQAKEA2LPzckfFg4iCZj/5VYT+8rR29+IOCXrrLnaNDtyh7QNeRQrmot5VwFB6PbBvI4lOnmD4ml8jKIk9dJZhUy+I1btfMBnowXjlTW+mHUcjueCevrfYiHBWYCzbuEh7UAVUcvR/Ncx</vt:lpwstr>
  </property>
  <property fmtid="{D5CDD505-2E9C-101B-9397-08002B2CF9AE}" pid="24" name="x1ye=29">
    <vt:lpwstr>yfFRvAfaPEwcfvIqnFJhm8/qK51QvXfyt43R+9ENeHMVU4Db/cuKoUfzvhGY1ODasyZ2qQ5Z7yWmH8m+sAh/btkYzJHJ409HfG5rrJ7B1j/aD4CKLHU2FgpWMVtFlxKgaROhxMujGG+0BgUMD97dUqgVW+tUTVlJJo9nIZRK4koTDbSfTwNXWQ82dPaE4Ar/GXttiCrLzCCMpFFC6T/+o2cjik1LMDfA8ERQhM39NECUs/jh09Q5GTsIfm6Sj3b</vt:lpwstr>
  </property>
  <property fmtid="{D5CDD505-2E9C-101B-9397-08002B2CF9AE}" pid="25" name="x1ye=3">
    <vt:lpwstr>sVhpyMRng7rXaR6jhmxG5cn9EHTUy2K2y1zdXte2yvWKDmMJFuYsoZQs/413Z13phvOOM2lPsGFRbyl1fZmF21AQmKKe/8jHsAgQPirexm5vARXgQG0h31USNEHfFRRbV633AD9VTveiySpaWs2imiOaQhSZQ+Er/gNPI5T2N8EMl4siBkM7UhP8KIvHPdAvddEKzIk8Bg9uZ36ZBC4+jwIFHptb7Kul+OTOuSbGPfe7z9UnCGsN3dj0Y98cDyL</vt:lpwstr>
  </property>
  <property fmtid="{D5CDD505-2E9C-101B-9397-08002B2CF9AE}" pid="26" name="x1ye=30">
    <vt:lpwstr>da9GC+9BdvU3ecS/KXrHjZJnq4xniZ5c72V68R0omezZpg8psvVl0z7nSGZ+OmYwOTixWPk6Vt5s3mvUuGu9qxT+ij7Ubsnd++UiNQKhKVjYdTnflOzekvn7IJK7lH9ENOIOn4rOHQ+2GZIxZkwfCBIAQqr2A+oPprbOcqQiyzjF5WvY8NrDEjQhDwSBI9MyuaS2Km+R641RwatINNMCKpl/UKzcomIThDQ6STz6QP/fnVNUn4ecXtIyR5dSg4W</vt:lpwstr>
  </property>
  <property fmtid="{D5CDD505-2E9C-101B-9397-08002B2CF9AE}" pid="27" name="x1ye=31">
    <vt:lpwstr>D9Nh0vLyuO6rPspUU0W8001GfiPkD30awyKzNKHX8KHmgt/jMfZXuHxtFKMmW/+lVhmrj9dmw4E1PGorTM0FCWJkYN+3+i8LhnT/cjJ7SSazXS5OiXIT/XennSTJ5LDAFHqwkWwcl8CzV/D1OlU3rPekbFE6uLOuXhdsT+WnSJjqx2hZre7s7oNDBAbK6LJ/OQvL34gGh9xBR0g9dthqW4fN9R0RoShiP1wDk6fBqfsF5G3KedWoLYXe53RCLwI</vt:lpwstr>
  </property>
  <property fmtid="{D5CDD505-2E9C-101B-9397-08002B2CF9AE}" pid="28" name="x1ye=32">
    <vt:lpwstr>h7RZ8bqysVoAsqPnNluotfqTL3d0sFcvB+r+yx1EDgkmAwxLg+ilg9JJH9+3NKAnwH7yPEjD9hOx4AYhSAaqUg2Po+eF8Kl6WhvZHc8rDoGqOLC5xi4eR8hRTjqAC/3qoHo2320tARt1GL5jOg/FVDTq30qNm82MTtpQrxYihpJLf+JqQOlv9oAlhkV0p5rv/fpfTHoVzq/NIgd/UsOJ3+hsVESgcR65k9Vbf3rUiwb6Jmu6GSINxla8QrOG63e</vt:lpwstr>
  </property>
  <property fmtid="{D5CDD505-2E9C-101B-9397-08002B2CF9AE}" pid="29" name="x1ye=33">
    <vt:lpwstr>c2Nz0wRzJ5QMG1P6Zk38bwZ53iIwyZRZu7/9PvHmcfvjwbmtdZq6Xnoxe6zv9IBwB0r+yICw7v6A2SND4L2ZQzNaBeHutvaYVXIbL+yEiahfyPpLF+Q/clWC8DGBibguX/poHM0v6Qn2gJ9SZfl/8XpwCi796lBw6TJ1hDXI68dOh4aawm5cpzBbOpmyGcrSmyk910bHwVc9slgDs/GuZtIo0EY3d8GhBVy8V2MdUcxUfAZeKETFM7BdCbP+3kr</vt:lpwstr>
  </property>
  <property fmtid="{D5CDD505-2E9C-101B-9397-08002B2CF9AE}" pid="30" name="x1ye=34">
    <vt:lpwstr>0JzB48T88qOJcUNNgfc8zXmyTB/DrAlO8/HtmuE5EdF87x67bJoIQjJ+huG/c4Im0UwExTMrxanNHx1MpP/Qz6n8qDHR9WrHO0fzJZpB3ZTugc/0Fojbr6w79doBJEYuwItjnQeUhmFSytxBzf+n5ld3XKU/sa+duSP9+faRJtQ415JsKVDwB9XFR1p2xwql6onro/+XfrTgMeja1BXM9OhRK3awfgMqZGqhEtDcYwZX+9qgtLrCxYBjDQG3FYw</vt:lpwstr>
  </property>
  <property fmtid="{D5CDD505-2E9C-101B-9397-08002B2CF9AE}" pid="31" name="x1ye=35">
    <vt:lpwstr>purPjSxR68unwdIwSuoS+il2IfJoNJnO4tUJUaKpvQW7JZNhT9To9Bj7dqFlVudeerh4GSmlWuETW1kgP2Vf8Bnh/JPWvTHx1yNVdP2mq6hU8sJ3T2Fh4rilbD6N/B/rYX3oF8fiFR9Sk3+zWwLDVsHXb4tMVYmcf36lj8aREA7nCJqTrWMfE1LjLCB8vnTnPuQBLXfIUM/d7cdQ0Buf+GQK8ZTCeh0GuOC1w2dn9u26SaqbYCJGtmRQWiJVZSt</vt:lpwstr>
  </property>
  <property fmtid="{D5CDD505-2E9C-101B-9397-08002B2CF9AE}" pid="32" name="x1ye=36">
    <vt:lpwstr>3XB3XbWaTR/v30M5h2kytcyvgrrg92w5D5VzyE+CbNhad4pF8YDUs2AEDPGdWCB9MA3vqljiCmcfCJOg7e1QHKjM0e0zGG5yxjk/L6haWhLmjLjXOGEPibrL6DNOQmzzb/DeYvMcADoW/kKHGiEXQmXJ9iL1DbuBNv9CIN8koI0fn7cXenipU9E1QIFhh9+4v8ZbOWaQyXOwhlF8Y8yz4M3U5liolAr/WxRDGT2U7itKQbKeGWUEDBIFg1VdbKd</vt:lpwstr>
  </property>
  <property fmtid="{D5CDD505-2E9C-101B-9397-08002B2CF9AE}" pid="33" name="x1ye=37">
    <vt:lpwstr>ewRiNjR0/hhB0U7tO5dbtDB8UjgSkWXXU4g93MJ9O/gASqjykmhd8beoUrygxOGFvshVf/+03LaasMrrovUQdAXouCs2RGB0+/NNQBvKnxElYQTRVCiGgw1/o4tiPP0fkWEGRIbtIA2auKyFE943k4R3q8r88fgY2OfgQwY5RgDp3hoPScBhG/Bx46w3d4RbDKWyhBPkP6O4jjbx2s820GWp6heXhPLaTRgOffzyKrvctEb6Oehf8WH07OJpaWB</vt:lpwstr>
  </property>
  <property fmtid="{D5CDD505-2E9C-101B-9397-08002B2CF9AE}" pid="34" name="x1ye=38">
    <vt:lpwstr>M7Tf5y6kkffHoR6kFwKrvL3J9IQ9Lte7AqPe17XaNmzAhBGusFcg0dj7Tk2otOsyL/lrY98ekKVyf+PLH6+1bi2A5EYP7U54ldaS4Frbmhy13icLsgGkfhGt5nr2/o7C1IKPRuCuHbhI2nno+LH/5jstowXE3ui4ft1SarpO7QRUV2M3kVKrx/Ef5vdcmRZScZQX7bsobVqLz7FC9/EaEYlKA905PyOMy16R8xV/RB8HeMqQbrY5GNZfFvo4IUp</vt:lpwstr>
  </property>
  <property fmtid="{D5CDD505-2E9C-101B-9397-08002B2CF9AE}" pid="35" name="x1ye=39">
    <vt:lpwstr>69rIgvuQOwF/Aq/gJrm3M7NxYm/zGnNneuDNNtmbx3Yz5tRaKuHCT7VQ364LO3H7K0fD/No+H465QUJLWbMv9CuObt3uEijm06U7W9Esb8XiosIFYyspe+Np7kEqcMoaTo0FntGdwOJuwMrXq7KwGGT6wJPMkvZBoTkEDCApGjdeIw0fa5CwOpsBGoXMZck8775bx5VhSUhgbcZIPItNIE4Tf2aaBEjHAK3yIrQj27q256lAqGayBAvEqv8nKDH</vt:lpwstr>
  </property>
  <property fmtid="{D5CDD505-2E9C-101B-9397-08002B2CF9AE}" pid="36" name="x1ye=4">
    <vt:lpwstr>I/zBE1cGpW7G8WIHygInDwFeHB9UUHA6rmXzwbwWDnvWIMRdE94eet93rS6qfMP2Wc0u7Uwr3mPBKHdirHtS/fF36bMqC4qXG4i2sEhJH+mcyXaCvIavxcyMQCR1JE06V1p0x3i6wRNQ8QT0ktIoTZMIrr4RexspQr2pkWWsNhgSX7c4dKp83P31M6be0d4KQBd/67ISpND6r9aoTChkDOaGqDxmEA75CittmPCglCPG+a60uret6EdJkpfz481</vt:lpwstr>
  </property>
  <property fmtid="{D5CDD505-2E9C-101B-9397-08002B2CF9AE}" pid="37" name="x1ye=40">
    <vt:lpwstr>v1mr5APvOjdzuuNvL9ddjtpFMWVsQVU+7ka9ubdLug1bsUrr//F/UyZizteP0hGQgVYoRAIfV3Utnv1XRWBRE2xuDpXCYrkL+S7K9bIBoKJYgWr4dxBwgyVDEQm95wyzzJ07+45MtRs8VQ9i6ZwD6zocpyVpVU0CNvc+iRqrNrNmHyB8hNl6DelnATRyhxT7j4O3X8hvMRjXn2WNybSLW+o7peDNgWtZWhlz/ZiGDrsR39InshQ17UYUZY/I3/m</vt:lpwstr>
  </property>
  <property fmtid="{D5CDD505-2E9C-101B-9397-08002B2CF9AE}" pid="38" name="x1ye=41">
    <vt:lpwstr>A08rQAQ08OmcGKRs2gRmUbHJP5P4jH8DKA5VDziSLsJGzB2ZBTk7ixert1Pmk3SOfGaacXxblpxGbd4PdmP0R796EQkdbb2MqVDncm9oCFqGynYSA/AECfrkSzcdYufcZwYbi/23l8HmTFHMhForbaOO2Am8YnyFVPkgAsGn5dVBJxYxh+uyi46PYH9wme0IHLS3GF9u+Cl8+uPjVf9GhjwxlDgD4wgSk4+WSOOeToUzXBMJhAwqVJFWFPIvZww</vt:lpwstr>
  </property>
  <property fmtid="{D5CDD505-2E9C-101B-9397-08002B2CF9AE}" pid="39" name="x1ye=42">
    <vt:lpwstr>RInfDUyHdFonFFsX8T0L3TDwUzpuvqd0zmYkxfvOBdtksbVHkOCepfE35Lywz//BGSZ1ZWHSz6nhFnOSb6zOGardUmYph/pupCfukL6B7/7dQi9KTZeKBvarXVdNSgcjF7xZwSoaR4eSUzOQsWl5fjFmwCwSWjD4On4uh7/CK09RJDLeVS3DrgFInU0Und7j4XacYKEnB09fhliVQ/melV1NX8Lwm2bOfK7fS9h2IUytLVmgXQGkJpTpSbyv67a</vt:lpwstr>
  </property>
  <property fmtid="{D5CDD505-2E9C-101B-9397-08002B2CF9AE}" pid="40" name="x1ye=43">
    <vt:lpwstr>DN8UXhoRCrmWOyrI7Z3JOVEFR2pXTVI8Ev78/VSA97iqfigzzp8cLYdwpEe59mE/Vt67gr3hoOCiLbCYzOmaFtSYLe9tYH+PnUTqrKhJaq0gXEcD6+zmS30zAPi8YH3+m6y3it2P8YiXIAIv5CGr2LSEpcj7hqzYTdT/gYYb641lfjN+y0Ohr42bQgUoAxn6Zd6fjZ1r13s+pvLkyHHZUyB2aqKTiA9iEtrcxMyycWmMbu1wzgAKcCRZpGcUUrm</vt:lpwstr>
  </property>
  <property fmtid="{D5CDD505-2E9C-101B-9397-08002B2CF9AE}" pid="41" name="x1ye=44">
    <vt:lpwstr>hXKENDyb1x1kBDNgcAMjH0HciUEV4v//ifeB7Ht5LWLz/mTx+FiO5naEvZmfJVnc8ABKmYC55NFXHCYbZru77BmWxG0LVG4WPl53XBLKp4OK/Yf3aWD9ba7P8a2Y5WFg/opZJgUstCOuANBelUzNIehbvXdZzNXV51aDmjcGJztbsRGVScAsnZ1fCq5UfFb1wLQ5WXxIC2ZRn5PSO6BZN7FQG3eg0hjq3EyjZnsL93VTnxp7iV7yXCGVyGinEi+</vt:lpwstr>
  </property>
  <property fmtid="{D5CDD505-2E9C-101B-9397-08002B2CF9AE}" pid="42" name="x1ye=45">
    <vt:lpwstr>QSeYug58kLLn4x3jj4sAIM6Y5DOrXla8ub7vpV661o1lJAi/LPGKHwfW81YmZ6mJ8rZ+kDj1ZNkZZFjUPqHpm2fLMEISKrFPmIm7jZPxlkWbdPzsuBMKE/8SMa9VIof5U3nZtlkejnUERT1ucPbw6RiQRBfeefe4sL1TjzX3p0wPU6qmsh00W6jjNW9uej+gAZqaCyUke5C7IC7c0jGJgfTJqkfos3Eh+Pm/dpjAChJzkLTu+E/x8CFQS9mADoM</vt:lpwstr>
  </property>
  <property fmtid="{D5CDD505-2E9C-101B-9397-08002B2CF9AE}" pid="43" name="x1ye=46">
    <vt:lpwstr>34QBcnLSpfz6l7FjCJNuc9ujtY0883ERh4aAWD4+YOcdBMAKfOTcMAtNXg2T5pQ38pwWNHbyK4CxVNx8XtTkItQbpIYAGrWt8k+Ozdws0h3DiamL+vhPxXW12ApTo3NQfuByIirMuvAWqUB+lpvxTbg4EiEbwAgYVmBKEi5J4x2OhtWCwrAD/3ekHA1oOu4JR73cIgJo1tfdsmxv7801nape1Yzsug7Q9s/uAqyh9W3/Yg7mo9Mg8qLMa1/TG1u</vt:lpwstr>
  </property>
  <property fmtid="{D5CDD505-2E9C-101B-9397-08002B2CF9AE}" pid="44" name="x1ye=47">
    <vt:lpwstr>cqb4W2kdtnldyxpekNR1LAKXo11tiGYUhepImpjUeVJv2YCtOzfWkdRnBFBJFu9tobjopLkRnqOYyBLtrO6Sy5oef3qOf8sYQrfGPAMyZncQNbzZ28m6ODNX4/kngrC78fkToW12qu0CgNUMllcBDgpWjJ8/PAX747rPn9oJt7gfF6PoHQQH+aXQUSHmECh7zS+hqojiQfjV/fcn3aiTfkFe64fGlygA8u0GNv1K4ROlsa5ZwQGXXfCdOCUMFUD</vt:lpwstr>
  </property>
  <property fmtid="{D5CDD505-2E9C-101B-9397-08002B2CF9AE}" pid="45" name="x1ye=48">
    <vt:lpwstr>14J/RuxVsG5ZAPHznX1FVaR5yRis8PykO2lOxSjQGhf84/brr7k3SsYxHCE10wbktEjS/MJCijKg2sdWD/L/eg6S9SlH+3nJ4/ll0PQ6RrEj/4y6tAQN/FsirXUhuA+R7/B5cYfesel6WWMeDrV7+ii1pfALG/9vxXVBUBwDrJgbRC6HUrarP88Elp3EfXOavJuIJD1I5j2zT9n433iQzsXGu0WWWFCRMb1FvBf5L5iIbJRtxB8bhJUWdUzPKP5</vt:lpwstr>
  </property>
  <property fmtid="{D5CDD505-2E9C-101B-9397-08002B2CF9AE}" pid="46" name="x1ye=49">
    <vt:lpwstr>wS2AdMNsTF2NwbJXDnUum8WLCEHpEj9mP1dXfnlpKYVc4U4WCPFg/srR52CTe1PqLSGSnTz9lnfy+ja6Tkl4EUzO07xbi3dh9VBKMFuuCKfxcJ62F78TOFQ5RH5owMd3oSR8rmiuJppK+e8/DCzDeotrEy58IANZvNtuwsCHnE/0qQt6BYKVxBTtBSKcgC1bFi0Q2pwZrBC5mNbrE16hMsST2j12orguY39zDLQumeAAW6HE0qTOYHDJ4ouI/1k</vt:lpwstr>
  </property>
  <property fmtid="{D5CDD505-2E9C-101B-9397-08002B2CF9AE}" pid="47" name="x1ye=5">
    <vt:lpwstr>389bTVEGrnGXUyPKZcTzmfAiMqRQaY+4v7+4qAo/8AK2jYtL55Im8iZ+7tBe2EuNVtf23QCvwgODaWw0Hy0/sO0ezF7Pf4m4Fd2HG3xoJ81cRxqEHmlgpd6eQhw8Ybv5LBR4M+2a3js7gNGn+6TEex0O3YK/Jj/WiOvOCu+6tsZp+O7BiBAODPXF2MMBr6yAzTAynEeuANHXbMOrxd/SkpBe56gzcru5DkX/9Zs2Ql7lMmTJlIbPk0D7xQR4IKE</vt:lpwstr>
  </property>
  <property fmtid="{D5CDD505-2E9C-101B-9397-08002B2CF9AE}" pid="48" name="x1ye=50">
    <vt:lpwstr>P9CWgc84HHnmRcGXeaWeJLpFFnpYzCyO92wH8BDgyEWmNjXpTtxD7jQENvdQy4B2F5z/U+rXJlC/I1qSYnZ+xo/4jbNF4kOET9eu1i8gMiEGgTR+iOLmh9Z71AEM5LADwnhl1xUOD/JGb1jM+6ptv4+j+clM4+jR5GwPVU/um/Eux0OF9j3n3G5I8idfSzUboDM6PxI71nI54A0jN81z/0wHRGtgkmX82PB+ggaHzeDCGPAsw/+7bPbW3hRX6GF</vt:lpwstr>
  </property>
  <property fmtid="{D5CDD505-2E9C-101B-9397-08002B2CF9AE}" pid="49" name="x1ye=51">
    <vt:lpwstr>BdGiPqbB9jt37IHmpp/y9rXG7+3yBPE8XZ8gD+Db/L70YhFgYMjTMd0ldxVOWnC3bPKvjEHq0euDo4EX96w3D4QbqqQ4vXV57NYQQJy0MkXuX/osxsiyQCd5wfhYXXXuIDbZ3+UnSOY+Mfub9PkVCkzb0JOeUMgdLErMQuQHNw2yHLi2MD3SlFHjP1pCf17CBF5OkYzDj5vw4fb+Uaz2sT00o1g4VPHNfko7f36A3t0P9wlqYaIWhuWmyqjUCTx</vt:lpwstr>
  </property>
  <property fmtid="{D5CDD505-2E9C-101B-9397-08002B2CF9AE}" pid="50" name="x1ye=52">
    <vt:lpwstr>D3oz63707b6BgQfesQAsYmpZ1zEgItAS5ujRLVbVL6NWAyC+tXXeumcqDpqn9zESsNJ3XziAn8kwpucya8jGT0tfZS3h0tXJjdmqpO2tnKefpmRB5akaBfR92bVn+A7Gg+ODaupJe4HcKxQyef8fOc4b8Wzlp5acjV1qn2t9Q3pSHGlouDPwF20iQFd/Qlawk9eQO5KkxzrQCChjAZmToWEpIqShzk+HBrCtbWVfppCSrvP9FcYm+9GTQELyyAh</vt:lpwstr>
  </property>
  <property fmtid="{D5CDD505-2E9C-101B-9397-08002B2CF9AE}" pid="51" name="x1ye=53">
    <vt:lpwstr>+rcx9jmAEX1/mTu/kiw0qZ2Np0SoYBht23XRL/gUBWv2tZ16VnUJjozIIReid/t7icfy0L1ErJH5OCNZoXLtr0XqP8Jyfh5UwO91hbuRUUEh8sw20i6O/3eYWVC2N8skflSJyuYof13g20bckfSQ4yXxaKE3xsd3hD4+P8X1nOIQGMyMOad7XzIoZBUbXC8OnEKQscs7KV1u0HloE/C6rRqRjhx/CMLI/43G+qrFMUMcOF7fVXqF8DZnWFvm7XH</vt:lpwstr>
  </property>
  <property fmtid="{D5CDD505-2E9C-101B-9397-08002B2CF9AE}" pid="52" name="x1ye=54">
    <vt:lpwstr>iBf8W28D0qNoblVq+6z+649ShY1t6TCH9pZ6ThLJvvHR5G6WH4vO4wvHHuWAgZMRND9WuIV4NqI82nFuEEQvoYAZIOXBexuZvXo70dYW0v5C9kJA0EbaD7kzskJvdN+kZwiu2rutWkJjBGaTqfcP3LfM0Yb0C2wsRLR25eIbqKqQXbuuH6bllNKm19dDJKRAGYO+2vqqTFJ16uRLMHidUNgTa+YwAZHp8iTGwmEw0u8suCF6dT+RGA/BJnPASc8</vt:lpwstr>
  </property>
  <property fmtid="{D5CDD505-2E9C-101B-9397-08002B2CF9AE}" pid="53" name="x1ye=55">
    <vt:lpwstr>rxpup6/PEIwDtWeRTMrQGBDATvftRcyjG6ddntfm8XrPwI37EWhxK5H1NogduxWkhu2KiJ65BHkgo0/0Tv/Ph39iWYwrKmwIDMWgdij3IE0gujYUAV4A2VzOY/vrXkG79edBSAhczNvQKNqT+WIJYAme4zBFo5inqLyIivu3iT2G7680NlX41uS5G3SW0SoDPkMayvwTi0GmGV9UGEY8bxy6w3WmhPdOhjeHtlS774qTaURKHG6nkzOrGzKToh2</vt:lpwstr>
  </property>
  <property fmtid="{D5CDD505-2E9C-101B-9397-08002B2CF9AE}" pid="54" name="x1ye=56">
    <vt:lpwstr>V/sfX9ru6/2kz82G0PzEIxe4/M+48S5bLYJ1f1lQAZojqHf6qql8gErGGtR9DzgRlcYY4EytKy9L/vwens+p6yU9rq2j0h/zfkI4SG1691z4Fb/BPN2EbBGXx9lqj852wLeyzkcSNcU22wyrI46Xy9EnZmUKAr4ypfDo5TZ0jOZ3Z0LUQINXZcXjJ0WDhEqB8oHEZ1KSoqM03Xi6OTd3NnEHhJBDrT7rPpoeoXtZBAQ/t/a9PKAhjh42P6nXZLa</vt:lpwstr>
  </property>
  <property fmtid="{D5CDD505-2E9C-101B-9397-08002B2CF9AE}" pid="55" name="x1ye=57">
    <vt:lpwstr>EGjy+UIQz8YfKVKuwDUeyVBotkkQOB9rILhhqh+TMJqTeXxr01XS1JNXwyjjOf4KfgKMsmT578NM3G/xhRhBQl0smxDD53JjQ4t0f9OsmUmV9wi07t06W8nJEYKBVjLvAmgv18UOu6K/yQsDDVLjJQaz2tQ8Um1eMQ8fLhOAt5R7PdnBghl7zxFrCvFDFSBTiPzuPnO/4yJUCdW9/f4ioHullBEWYuTVMEHdzRUWJRT+1/jO9z/T98ZrkrmwTIb</vt:lpwstr>
  </property>
  <property fmtid="{D5CDD505-2E9C-101B-9397-08002B2CF9AE}" pid="56" name="x1ye=58">
    <vt:lpwstr>bEqSqmfIvhwI53Uj2TSdfyrEPKujlluoug3N4zf/TU7zOOgNq0ieBE68bs47Btp7ef8LnYrKsUimvhOPiwP3X7/Q16u0QXqndMg1Tt3TDg16ZLSvyRqgn83SpSo1oojlYYVG4gLLJ1/rLhRuJH4/7/4beNkduBvSVglgz2qIIdxZSKn09ax4RB8tEJf2CKd/LUKQp7L0S9J/Bdz7FQvPtfvK6snXbjYSm/RoxX7tCo8M+DwNyI53h2BolEiJgOg</vt:lpwstr>
  </property>
  <property fmtid="{D5CDD505-2E9C-101B-9397-08002B2CF9AE}" pid="57" name="x1ye=59">
    <vt:lpwstr>/+/Uzbr7zK8+dF0GHwp2t+HndQVQfGa0EC0Y2+xBIZtPfNNV4mDPPtsidn98ZmSSOT/AMQVOgLA/ode1/gDe3iOF6Jm9OOT+yDRkaie6OzkExkBPY2THL02/RpamdsKkwz5KdI5txta0y0L7EzcRAq4IqgVjbatDGVl8qv/nCv3XI/FWiS21P1G62WWlrwP5Ijrl2oHRIU7SM0CyXdRduEzbkluxJcdvM+EoDd9qfiP2mHcD3lv2hBCT+dTmHb2</vt:lpwstr>
  </property>
  <property fmtid="{D5CDD505-2E9C-101B-9397-08002B2CF9AE}" pid="58" name="x1ye=6">
    <vt:lpwstr>VbJuM2kSLFzXL1MveHdG7ywKyPkAW8hWYm0OdoVpwULjJqBLsrvFwVeWWS4Z9FFDMDDVCzujl0oK9D1hY5w4XT/FrQ3TMGiKqrxJaQNfTXixO431KNpChQCs7v/sBueXmZRkiwHC3sDdBVXG/sIR3L21qKBaVwoQ5yzWzf5LXymb/xDnWXq/CNQMgvxyGS2zxZgoA1P7nucl2uHUBfHS8Xd4xdUdTOIBw9xhD33E+Wt8cAPXHCmPr9OoZ0fb9fO</vt:lpwstr>
  </property>
  <property fmtid="{D5CDD505-2E9C-101B-9397-08002B2CF9AE}" pid="59" name="x1ye=60">
    <vt:lpwstr>89MgG82hZoloM0VHMzmIxZnYXNSvGEymmDR6zmnBGni1+Vj6qdzvh9e3LU1LSU1WWgVP9qOrFTVMpkoxG+HAqQ2bYEKnEcUFbn+tZ41sD2n9o6OC8Yin74uqnm4vLuPQNbs+0O6fVWlDx34mRj53JxgwdqO13NeG2oJsHQ4Wi+QRPWZQTfmoNyDIZKPhOWqDHmkacJQ+0SH/SqTEYoLzDKJKEa8lZryG6T06wNigUJa+RS4Y9Rf8A4dQHjYgPAA</vt:lpwstr>
  </property>
  <property fmtid="{D5CDD505-2E9C-101B-9397-08002B2CF9AE}" pid="60" name="x1ye=61">
    <vt:lpwstr>A</vt:lpwstr>
  </property>
  <property fmtid="{D5CDD505-2E9C-101B-9397-08002B2CF9AE}" pid="61" name="x1ye=7">
    <vt:lpwstr>/0eHAwacxUK94RMfmfmEx7vMUREY7PRTcD63R7SEHYpd5tnLyNQUH7XYAfdIq4R0Ryfn5n4qZYWsJlnpeorEBLgMfrbGQID3+eC+0GlmAPd4/4gHdb2Tpo/SlrWFDl2u82wpaZL9ET55E7ivgs/QmeK0DiSmfFYmUtlKwN/m84Mgbe58shq0OHoVmVenFMHOj8dUQPb+B89pqKI63p8PlVC9X8Zl6oc1OB1rjYELn4Mb4msQDV4o2w/tyJyYU+A</vt:lpwstr>
  </property>
  <property fmtid="{D5CDD505-2E9C-101B-9397-08002B2CF9AE}" pid="62" name="x1ye=8">
    <vt:lpwstr>opkON5/YkULGniXt38C1tKbqN6tfQfdF86/F75QH9RRPVKmZCKWLjfHeZPfsPDDGqb7Mks3yVimj61L6u57GWxK7z+wexKd9IH+Ee5ZCY+SXG75cCJ+/VHXiupame6PCJfv5mmR2iRu1vRGwhDog3k7kqsgCUHeLjxw/o3DyZf0ug89nuY4WO/a+f6kVh4d2yYG/kgGVelSwU60QPXuDMBjyg0hpyoD9nX92IpkN5erDyi8WzADulwllSuNND01</vt:lpwstr>
  </property>
  <property fmtid="{D5CDD505-2E9C-101B-9397-08002B2CF9AE}" pid="63" name="x1ye=9">
    <vt:lpwstr>tNNeiDBe4F511n70pn7QJ95cg9LMoEQ5/RNxLdJlmiycu/EbrV8hhSsuIhyntRdfVEvLkgZJ3uFsUd+e9knZ3UvxMYv6kPG3DLzhpUdadP90epkGF+dctIry0NcrQ/HCG6RNo9sk3pvf2m83V2L7vHBT/WIgyAr/thHSob8HzOeUHRyWDccb4BCcKiWLw4eo082OnCAGnskRzCEq1V3vsPA8cjyg1PbOwjBr+Dkc6Dq4psyUgedIaCYZhOryiI3</vt:lpwstr>
  </property>
</Properties>
</file>